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1896" w14:textId="29BD4D19" w:rsidR="0022206D" w:rsidRPr="0022206D" w:rsidRDefault="0022206D" w:rsidP="0022206D">
      <w:r w:rsidRPr="0022206D">
        <w:t>1.     </w:t>
      </w:r>
      <w:proofErr w:type="spellStart"/>
      <w:r w:rsidRPr="0022206D">
        <w:rPr>
          <w:b/>
          <w:bCs/>
        </w:rPr>
        <w:t>Mở</w:t>
      </w:r>
      <w:proofErr w:type="spellEnd"/>
      <w:r w:rsidRPr="0022206D">
        <w:rPr>
          <w:b/>
          <w:bCs/>
        </w:rPr>
        <w:t xml:space="preserve"> File Explorer:</w:t>
      </w:r>
      <w:r w:rsidRPr="0022206D">
        <w:t> </w:t>
      </w:r>
      <w:proofErr w:type="spellStart"/>
      <w:r w:rsidRPr="0022206D">
        <w:t>Nhấn</w:t>
      </w:r>
      <w:proofErr w:type="spellEnd"/>
      <w:r w:rsidRPr="0022206D">
        <w:t xml:space="preserve"> </w:t>
      </w:r>
      <w:proofErr w:type="spellStart"/>
      <w:r w:rsidRPr="0022206D">
        <w:t>tổ</w:t>
      </w:r>
      <w:proofErr w:type="spellEnd"/>
      <w:r w:rsidRPr="0022206D">
        <w:t xml:space="preserve"> </w:t>
      </w:r>
      <w:proofErr w:type="spellStart"/>
      <w:r w:rsidRPr="0022206D">
        <w:t>hợp</w:t>
      </w:r>
      <w:proofErr w:type="spellEnd"/>
      <w:r w:rsidRPr="0022206D">
        <w:t xml:space="preserve"> </w:t>
      </w:r>
      <w:proofErr w:type="spellStart"/>
      <w:r w:rsidRPr="0022206D">
        <w:t>phím</w:t>
      </w:r>
      <w:proofErr w:type="spellEnd"/>
      <w:r w:rsidRPr="0022206D">
        <w:t xml:space="preserve"> Windows + E </w:t>
      </w:r>
      <w:proofErr w:type="spellStart"/>
      <w:r w:rsidRPr="0022206D">
        <w:t>hoặc</w:t>
      </w:r>
      <w:proofErr w:type="spellEnd"/>
      <w:r w:rsidRPr="0022206D">
        <w:t xml:space="preserve">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biểu</w:t>
      </w:r>
      <w:proofErr w:type="spellEnd"/>
      <w:r w:rsidRPr="0022206D">
        <w:t xml:space="preserve"> </w:t>
      </w:r>
      <w:proofErr w:type="spellStart"/>
      <w:r w:rsidRPr="0022206D">
        <w:t>tượng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màu</w:t>
      </w:r>
      <w:proofErr w:type="spellEnd"/>
      <w:r w:rsidRPr="0022206D">
        <w:t xml:space="preserve"> </w:t>
      </w:r>
      <w:proofErr w:type="spellStart"/>
      <w:r w:rsidRPr="0022206D">
        <w:t>vàng</w:t>
      </w:r>
      <w:proofErr w:type="spellEnd"/>
      <w:r w:rsidRPr="0022206D">
        <w:t xml:space="preserve"> </w:t>
      </w:r>
      <w:proofErr w:type="spellStart"/>
      <w:r w:rsidRPr="0022206D">
        <w:t>trên</w:t>
      </w:r>
      <w:proofErr w:type="spellEnd"/>
      <w:r w:rsidRPr="0022206D">
        <w:t xml:space="preserve"> </w:t>
      </w:r>
      <w:proofErr w:type="spellStart"/>
      <w:r w:rsidRPr="0022206D">
        <w:t>thanh</w:t>
      </w:r>
      <w:proofErr w:type="spellEnd"/>
      <w:r w:rsidRPr="0022206D">
        <w:t xml:space="preserve"> </w:t>
      </w:r>
      <w:proofErr w:type="spellStart"/>
      <w:r w:rsidRPr="0022206D">
        <w:t>tác</w:t>
      </w:r>
      <w:proofErr w:type="spellEnd"/>
      <w:r w:rsidRPr="0022206D">
        <w:t xml:space="preserve"> </w:t>
      </w:r>
      <w:proofErr w:type="spellStart"/>
      <w:r w:rsidRPr="0022206D">
        <w:t>vụ</w:t>
      </w:r>
      <w:proofErr w:type="spellEnd"/>
      <w:r w:rsidRPr="0022206D">
        <w:t>.</w:t>
      </w:r>
      <w:r>
        <w:rPr>
          <w:noProof/>
        </w:rPr>
        <w:drawing>
          <wp:inline distT="0" distB="0" distL="0" distR="0" wp14:anchorId="5E437C91" wp14:editId="210E2B6C">
            <wp:extent cx="5272126" cy="471491"/>
            <wp:effectExtent l="0" t="0" r="5080" b="5080"/>
            <wp:docPr id="17380766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76694" name="Hình ảnh 1738076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4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D555" w14:textId="689066BB" w:rsidR="0022206D" w:rsidRPr="0022206D" w:rsidRDefault="0022206D" w:rsidP="0022206D">
      <w:r w:rsidRPr="0022206D">
        <w:t>2.     </w:t>
      </w:r>
      <w:proofErr w:type="spellStart"/>
      <w:r w:rsidRPr="0022206D">
        <w:rPr>
          <w:b/>
          <w:bCs/>
        </w:rPr>
        <w:t>Truy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cập</w:t>
      </w:r>
      <w:proofErr w:type="spellEnd"/>
      <w:r w:rsidRPr="0022206D">
        <w:rPr>
          <w:b/>
          <w:bCs/>
        </w:rPr>
        <w:t xml:space="preserve"> ổ </w:t>
      </w:r>
      <w:proofErr w:type="spellStart"/>
      <w:r w:rsidRPr="0022206D">
        <w:rPr>
          <w:b/>
          <w:bCs/>
        </w:rPr>
        <w:t>đĩa</w:t>
      </w:r>
      <w:proofErr w:type="spellEnd"/>
      <w:r w:rsidRPr="0022206D">
        <w:rPr>
          <w:b/>
          <w:bCs/>
        </w:rPr>
        <w:t>/</w:t>
      </w:r>
      <w:proofErr w:type="spellStart"/>
      <w:r w:rsidRPr="0022206D">
        <w:rPr>
          <w:b/>
          <w:bCs/>
        </w:rPr>
        <w:t>thư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mục</w:t>
      </w:r>
      <w:proofErr w:type="spellEnd"/>
      <w:r w:rsidRPr="0022206D">
        <w:rPr>
          <w:b/>
          <w:bCs/>
        </w:rPr>
        <w:t>:</w:t>
      </w:r>
      <w:r w:rsidRPr="0022206D">
        <w:t xml:space="preserve"> Ở </w:t>
      </w:r>
      <w:proofErr w:type="spellStart"/>
      <w:r w:rsidRPr="0022206D">
        <w:t>cột</w:t>
      </w:r>
      <w:proofErr w:type="spellEnd"/>
      <w:r w:rsidRPr="0022206D">
        <w:t xml:space="preserve"> </w:t>
      </w:r>
      <w:proofErr w:type="spellStart"/>
      <w:r w:rsidRPr="0022206D">
        <w:t>bên</w:t>
      </w:r>
      <w:proofErr w:type="spellEnd"/>
      <w:r w:rsidRPr="0022206D">
        <w:t xml:space="preserve"> </w:t>
      </w:r>
      <w:proofErr w:type="spellStart"/>
      <w:r w:rsidRPr="0022206D">
        <w:t>trái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This PC, </w:t>
      </w:r>
      <w:proofErr w:type="spellStart"/>
      <w:r w:rsidRPr="0022206D">
        <w:t>sau</w:t>
      </w:r>
      <w:proofErr w:type="spellEnd"/>
      <w:r w:rsidRPr="0022206D">
        <w:t xml:space="preserve"> </w:t>
      </w:r>
      <w:proofErr w:type="spellStart"/>
      <w:r w:rsidRPr="0022206D">
        <w:t>đó</w:t>
      </w:r>
      <w:proofErr w:type="spellEnd"/>
      <w:r w:rsidRPr="0022206D">
        <w:t xml:space="preserve">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đúp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một</w:t>
      </w:r>
      <w:proofErr w:type="spellEnd"/>
      <w:r w:rsidRPr="0022206D">
        <w:t xml:space="preserve"> ổ </w:t>
      </w:r>
      <w:proofErr w:type="spellStart"/>
      <w:r w:rsidRPr="0022206D">
        <w:t>đĩa</w:t>
      </w:r>
      <w:proofErr w:type="spellEnd"/>
      <w:r w:rsidRPr="0022206D">
        <w:t xml:space="preserve"> </w:t>
      </w:r>
      <w:proofErr w:type="spellStart"/>
      <w:r w:rsidRPr="0022206D">
        <w:t>không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ổ </w:t>
      </w:r>
      <w:proofErr w:type="spellStart"/>
      <w:r w:rsidRPr="0022206D">
        <w:t>hệ</w:t>
      </w:r>
      <w:proofErr w:type="spellEnd"/>
      <w:r w:rsidRPr="0022206D">
        <w:t xml:space="preserve"> </w:t>
      </w:r>
      <w:proofErr w:type="spellStart"/>
      <w:r w:rsidRPr="0022206D">
        <w:t>thống</w:t>
      </w:r>
      <w:proofErr w:type="spellEnd"/>
      <w:r w:rsidRPr="0022206D">
        <w:t xml:space="preserve"> (</w:t>
      </w:r>
      <w:proofErr w:type="spellStart"/>
      <w:r w:rsidRPr="0022206D">
        <w:t>ví</w:t>
      </w:r>
      <w:proofErr w:type="spellEnd"/>
      <w:r w:rsidRPr="0022206D">
        <w:t xml:space="preserve"> </w:t>
      </w:r>
      <w:proofErr w:type="spellStart"/>
      <w:r w:rsidRPr="0022206D">
        <w:t>dụ</w:t>
      </w:r>
      <w:proofErr w:type="spellEnd"/>
      <w:r w:rsidRPr="0022206D">
        <w:t xml:space="preserve">: ổ D: </w:t>
      </w:r>
      <w:proofErr w:type="spellStart"/>
      <w:r w:rsidRPr="0022206D">
        <w:t>hoặc</w:t>
      </w:r>
      <w:proofErr w:type="spellEnd"/>
      <w:r w:rsidRPr="0022206D">
        <w:t xml:space="preserve"> E:). </w:t>
      </w:r>
      <w:proofErr w:type="spellStart"/>
      <w:r w:rsidRPr="0022206D">
        <w:t>Nếu</w:t>
      </w:r>
      <w:proofErr w:type="spellEnd"/>
      <w:r w:rsidRPr="0022206D">
        <w:t xml:space="preserve"> </w:t>
      </w:r>
      <w:proofErr w:type="spellStart"/>
      <w:r w:rsidRPr="0022206D">
        <w:t>chỉ</w:t>
      </w:r>
      <w:proofErr w:type="spellEnd"/>
      <w:r w:rsidRPr="0022206D">
        <w:t xml:space="preserve"> </w:t>
      </w:r>
      <w:proofErr w:type="spellStart"/>
      <w:r w:rsidRPr="0022206D">
        <w:t>có</w:t>
      </w:r>
      <w:proofErr w:type="spellEnd"/>
      <w:r w:rsidRPr="0022206D">
        <w:t xml:space="preserve"> ổ </w:t>
      </w:r>
      <w:proofErr w:type="gramStart"/>
      <w:r w:rsidRPr="0022206D">
        <w:t>C:,</w:t>
      </w:r>
      <w:proofErr w:type="gramEnd"/>
      <w:r w:rsidRPr="0022206D">
        <w:t xml:space="preserve"> </w:t>
      </w:r>
      <w:proofErr w:type="spellStart"/>
      <w:r w:rsidRPr="0022206D">
        <w:t>hãy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Documents.</w:t>
      </w:r>
      <w:r>
        <w:rPr>
          <w:noProof/>
        </w:rPr>
        <w:drawing>
          <wp:inline distT="0" distB="0" distL="0" distR="0" wp14:anchorId="06C1FAED" wp14:editId="4D5A58FF">
            <wp:extent cx="1314450" cy="914400"/>
            <wp:effectExtent l="0" t="0" r="0" b="0"/>
            <wp:docPr id="175281277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12775" name="Hình ảnh 17528127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122" cy="91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0979" w14:textId="605EE809" w:rsidR="0022206D" w:rsidRPr="0022206D" w:rsidRDefault="0022206D" w:rsidP="0022206D">
      <w:r w:rsidRPr="0022206D">
        <w:t>3.     </w:t>
      </w:r>
      <w:proofErr w:type="spellStart"/>
      <w:r w:rsidRPr="0022206D">
        <w:rPr>
          <w:b/>
          <w:bCs/>
        </w:rPr>
        <w:t>Tạo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thư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mục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mới</w:t>
      </w:r>
      <w:proofErr w:type="spellEnd"/>
      <w:r w:rsidRPr="0022206D">
        <w:rPr>
          <w:b/>
          <w:bCs/>
        </w:rPr>
        <w:t>:</w:t>
      </w:r>
      <w:r w:rsidRPr="0022206D">
        <w:t> 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một</w:t>
      </w:r>
      <w:proofErr w:type="spellEnd"/>
      <w:r w:rsidRPr="0022206D">
        <w:t xml:space="preserve"> </w:t>
      </w:r>
      <w:proofErr w:type="spellStart"/>
      <w:r w:rsidRPr="0022206D">
        <w:t>khoảng</w:t>
      </w:r>
      <w:proofErr w:type="spellEnd"/>
      <w:r w:rsidRPr="0022206D">
        <w:t xml:space="preserve"> </w:t>
      </w:r>
      <w:proofErr w:type="spellStart"/>
      <w:r w:rsidRPr="0022206D">
        <w:t>trống</w:t>
      </w:r>
      <w:proofErr w:type="spellEnd"/>
      <w:r w:rsidRPr="0022206D">
        <w:t xml:space="preserve"> -&gt; </w:t>
      </w:r>
      <w:proofErr w:type="spellStart"/>
      <w:r w:rsidRPr="0022206D">
        <w:t>chọn</w:t>
      </w:r>
      <w:proofErr w:type="spellEnd"/>
      <w:r w:rsidRPr="0022206D">
        <w:t xml:space="preserve"> New -&gt; Folder. </w:t>
      </w:r>
      <w:proofErr w:type="spellStart"/>
      <w:r w:rsidRPr="0022206D">
        <w:t>Đặt</w:t>
      </w:r>
      <w:proofErr w:type="spellEnd"/>
      <w:r w:rsidRPr="0022206D">
        <w:t xml:space="preserve"> </w:t>
      </w:r>
      <w:proofErr w:type="spellStart"/>
      <w:r w:rsidRPr="0022206D">
        <w:t>tên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là</w:t>
      </w:r>
      <w:proofErr w:type="spellEnd"/>
      <w:r w:rsidRPr="0022206D">
        <w:t xml:space="preserve"> </w:t>
      </w:r>
      <w:proofErr w:type="spellStart"/>
      <w:r w:rsidRPr="0022206D">
        <w:t>ThucHanh_hotensinhvien</w:t>
      </w:r>
      <w:proofErr w:type="spellEnd"/>
      <w:r w:rsidRPr="0022206D">
        <w:t> (</w:t>
      </w:r>
      <w:proofErr w:type="spellStart"/>
      <w:r w:rsidRPr="0022206D">
        <w:t>ví</w:t>
      </w:r>
      <w:proofErr w:type="spellEnd"/>
      <w:r w:rsidRPr="0022206D">
        <w:t xml:space="preserve"> </w:t>
      </w:r>
      <w:proofErr w:type="spellStart"/>
      <w:r w:rsidRPr="0022206D">
        <w:t>dụ</w:t>
      </w:r>
      <w:proofErr w:type="spellEnd"/>
      <w:r w:rsidRPr="0022206D">
        <w:t xml:space="preserve">: </w:t>
      </w:r>
      <w:proofErr w:type="spellStart"/>
      <w:r w:rsidRPr="0022206D">
        <w:t>ThucHanh_NguyenVanA</w:t>
      </w:r>
      <w:proofErr w:type="spellEnd"/>
      <w:r w:rsidRPr="0022206D">
        <w:t xml:space="preserve">). </w:t>
      </w:r>
      <w:proofErr w:type="spellStart"/>
      <w:r w:rsidRPr="0022206D">
        <w:t>Nhấn</w:t>
      </w:r>
      <w:proofErr w:type="spellEnd"/>
      <w:r w:rsidRPr="0022206D">
        <w:t xml:space="preserve"> Enter.</w:t>
      </w:r>
      <w:r>
        <w:rPr>
          <w:noProof/>
        </w:rPr>
        <w:drawing>
          <wp:inline distT="0" distB="0" distL="0" distR="0" wp14:anchorId="33F88680" wp14:editId="379921F8">
            <wp:extent cx="2900384" cy="452441"/>
            <wp:effectExtent l="0" t="0" r="0" b="5080"/>
            <wp:docPr id="1875399612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9612" name="Hình ảnh 18753996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384" cy="4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60DE" w14:textId="27354745" w:rsidR="0022206D" w:rsidRPr="0022206D" w:rsidRDefault="0022206D" w:rsidP="0022206D">
      <w:r w:rsidRPr="0022206D">
        <w:t>4.     </w:t>
      </w:r>
      <w:proofErr w:type="spellStart"/>
      <w:r w:rsidRPr="0022206D">
        <w:rPr>
          <w:b/>
          <w:bCs/>
        </w:rPr>
        <w:t>Vào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thư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mục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vừa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tạo</w:t>
      </w:r>
      <w:proofErr w:type="spellEnd"/>
      <w:r w:rsidRPr="0022206D">
        <w:rPr>
          <w:b/>
          <w:bCs/>
        </w:rPr>
        <w:t>:</w:t>
      </w:r>
      <w:r w:rsidRPr="0022206D">
        <w:t> 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đúp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ThucHanh_NguyenVanA</w:t>
      </w:r>
      <w:proofErr w:type="spellEnd"/>
      <w:r w:rsidRPr="0022206D">
        <w:t>.</w:t>
      </w:r>
    </w:p>
    <w:p w14:paraId="0FD7EC82" w14:textId="28E215BB" w:rsidR="0022206D" w:rsidRPr="0022206D" w:rsidRDefault="0022206D" w:rsidP="0022206D">
      <w:r>
        <w:rPr>
          <w:noProof/>
        </w:rPr>
        <w:drawing>
          <wp:anchor distT="0" distB="0" distL="114300" distR="114300" simplePos="0" relativeHeight="251625472" behindDoc="1" locked="0" layoutInCell="1" allowOverlap="1" wp14:anchorId="7CFBE574" wp14:editId="4A9FA779">
            <wp:simplePos x="0" y="0"/>
            <wp:positionH relativeFrom="column">
              <wp:posOffset>1595120</wp:posOffset>
            </wp:positionH>
            <wp:positionV relativeFrom="paragraph">
              <wp:posOffset>392112</wp:posOffset>
            </wp:positionV>
            <wp:extent cx="2943225" cy="861695"/>
            <wp:effectExtent l="0" t="0" r="9525" b="0"/>
            <wp:wrapTopAndBottom/>
            <wp:docPr id="125844703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7035" name="Hình ảnh 12584470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206D">
        <w:t>5.     </w:t>
      </w:r>
      <w:proofErr w:type="spellStart"/>
      <w:r w:rsidRPr="0022206D">
        <w:rPr>
          <w:b/>
          <w:bCs/>
        </w:rPr>
        <w:t>Tạo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tệp</w:t>
      </w:r>
      <w:proofErr w:type="spellEnd"/>
      <w:r w:rsidRPr="0022206D">
        <w:rPr>
          <w:b/>
          <w:bCs/>
        </w:rPr>
        <w:t xml:space="preserve"> tin </w:t>
      </w:r>
      <w:proofErr w:type="spellStart"/>
      <w:r w:rsidRPr="0022206D">
        <w:rPr>
          <w:b/>
          <w:bCs/>
        </w:rPr>
        <w:t>văn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bản</w:t>
      </w:r>
      <w:proofErr w:type="spellEnd"/>
      <w:r w:rsidRPr="0022206D">
        <w:rPr>
          <w:b/>
          <w:bCs/>
        </w:rPr>
        <w:t>:</w:t>
      </w:r>
      <w:r w:rsidRPr="0022206D">
        <w:t> 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khoảng</w:t>
      </w:r>
      <w:proofErr w:type="spellEnd"/>
      <w:r w:rsidRPr="0022206D">
        <w:t xml:space="preserve"> </w:t>
      </w:r>
      <w:proofErr w:type="spellStart"/>
      <w:r w:rsidRPr="0022206D">
        <w:t>trống</w:t>
      </w:r>
      <w:proofErr w:type="spellEnd"/>
      <w:r w:rsidRPr="0022206D">
        <w:t xml:space="preserve"> -&gt; New -&gt; Text Document. </w:t>
      </w:r>
      <w:proofErr w:type="spellStart"/>
      <w:r w:rsidRPr="0022206D">
        <w:t>Đặt</w:t>
      </w:r>
      <w:proofErr w:type="spellEnd"/>
      <w:r w:rsidRPr="0022206D">
        <w:t xml:space="preserve"> </w:t>
      </w:r>
      <w:proofErr w:type="spellStart"/>
      <w:r w:rsidRPr="0022206D">
        <w:t>tên</w:t>
      </w:r>
      <w:proofErr w:type="spellEnd"/>
      <w:r w:rsidRPr="0022206D">
        <w:t xml:space="preserve"> </w:t>
      </w:r>
      <w:proofErr w:type="spellStart"/>
      <w:r w:rsidRPr="0022206D">
        <w:t>là</w:t>
      </w:r>
      <w:proofErr w:type="spellEnd"/>
      <w:r w:rsidRPr="0022206D">
        <w:t xml:space="preserve"> GhiChu.txt. </w:t>
      </w:r>
      <w:proofErr w:type="spellStart"/>
      <w:r w:rsidRPr="0022206D">
        <w:t>Nhấn</w:t>
      </w:r>
      <w:proofErr w:type="spellEnd"/>
      <w:r w:rsidRPr="0022206D">
        <w:t xml:space="preserve"> Enter.</w:t>
      </w:r>
    </w:p>
    <w:p w14:paraId="6998F21E" w14:textId="3D19856E" w:rsidR="0022206D" w:rsidRPr="0022206D" w:rsidRDefault="0022206D" w:rsidP="0022206D">
      <w:r>
        <w:rPr>
          <w:noProof/>
        </w:rPr>
        <w:drawing>
          <wp:anchor distT="0" distB="0" distL="114300" distR="114300" simplePos="0" relativeHeight="251627520" behindDoc="0" locked="0" layoutInCell="1" allowOverlap="1" wp14:anchorId="63244997" wp14:editId="5B301232">
            <wp:simplePos x="0" y="0"/>
            <wp:positionH relativeFrom="column">
              <wp:posOffset>1116965</wp:posOffset>
            </wp:positionH>
            <wp:positionV relativeFrom="paragraph">
              <wp:posOffset>1265555</wp:posOffset>
            </wp:positionV>
            <wp:extent cx="3421380" cy="828675"/>
            <wp:effectExtent l="0" t="0" r="7620" b="9525"/>
            <wp:wrapTopAndBottom/>
            <wp:docPr id="1296512469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12469" name="Hình ảnh 12965124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206D">
        <w:t>6.     </w:t>
      </w:r>
      <w:proofErr w:type="spellStart"/>
      <w:r w:rsidRPr="0022206D">
        <w:rPr>
          <w:b/>
          <w:bCs/>
        </w:rPr>
        <w:t>Đổi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tên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tệp</w:t>
      </w:r>
      <w:proofErr w:type="spellEnd"/>
      <w:r w:rsidRPr="0022206D">
        <w:rPr>
          <w:b/>
          <w:bCs/>
        </w:rPr>
        <w:t xml:space="preserve"> tin:</w:t>
      </w:r>
      <w:r w:rsidRPr="0022206D">
        <w:t> 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GhiChu.txt -&gt; </w:t>
      </w:r>
      <w:proofErr w:type="spellStart"/>
      <w:r w:rsidRPr="0022206D">
        <w:t>chọn</w:t>
      </w:r>
      <w:proofErr w:type="spellEnd"/>
      <w:r w:rsidRPr="0022206D">
        <w:t xml:space="preserve"> Rename. </w:t>
      </w:r>
      <w:proofErr w:type="spellStart"/>
      <w:r w:rsidRPr="0022206D">
        <w:t>Đổi</w:t>
      </w:r>
      <w:proofErr w:type="spellEnd"/>
      <w:r w:rsidRPr="0022206D">
        <w:t xml:space="preserve"> </w:t>
      </w:r>
      <w:proofErr w:type="spellStart"/>
      <w:r w:rsidRPr="0022206D">
        <w:t>tên</w:t>
      </w:r>
      <w:proofErr w:type="spellEnd"/>
      <w:r w:rsidRPr="0022206D">
        <w:t xml:space="preserve"> </w:t>
      </w:r>
      <w:proofErr w:type="spellStart"/>
      <w:r w:rsidRPr="0022206D">
        <w:t>thành</w:t>
      </w:r>
      <w:proofErr w:type="spellEnd"/>
      <w:r w:rsidRPr="0022206D">
        <w:t xml:space="preserve"> GhiChuQuanTrong.txt. </w:t>
      </w:r>
      <w:proofErr w:type="spellStart"/>
      <w:r w:rsidRPr="0022206D">
        <w:t>Nhấn</w:t>
      </w:r>
      <w:proofErr w:type="spellEnd"/>
      <w:r w:rsidRPr="0022206D">
        <w:t xml:space="preserve"> Enter.</w:t>
      </w:r>
    </w:p>
    <w:p w14:paraId="2B8D6043" w14:textId="7E5148C7" w:rsidR="0022206D" w:rsidRPr="0022206D" w:rsidRDefault="0022206D" w:rsidP="0022206D">
      <w:r>
        <w:rPr>
          <w:noProof/>
        </w:rPr>
        <w:drawing>
          <wp:anchor distT="0" distB="0" distL="114300" distR="114300" simplePos="0" relativeHeight="251638784" behindDoc="0" locked="0" layoutInCell="1" allowOverlap="1" wp14:anchorId="349B1542" wp14:editId="05F10B3C">
            <wp:simplePos x="0" y="0"/>
            <wp:positionH relativeFrom="column">
              <wp:posOffset>1161415</wp:posOffset>
            </wp:positionH>
            <wp:positionV relativeFrom="paragraph">
              <wp:posOffset>1212215</wp:posOffset>
            </wp:positionV>
            <wp:extent cx="2971800" cy="871220"/>
            <wp:effectExtent l="0" t="0" r="0" b="5080"/>
            <wp:wrapTopAndBottom/>
            <wp:docPr id="10529632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3246" name="Hình ảnh 1052963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206D">
        <w:t>7.     </w:t>
      </w:r>
      <w:proofErr w:type="spellStart"/>
      <w:r w:rsidRPr="0022206D">
        <w:rPr>
          <w:b/>
          <w:bCs/>
        </w:rPr>
        <w:t>Tạo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thư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mục</w:t>
      </w:r>
      <w:proofErr w:type="spellEnd"/>
      <w:r w:rsidRPr="0022206D">
        <w:rPr>
          <w:b/>
          <w:bCs/>
        </w:rPr>
        <w:t xml:space="preserve"> con:</w:t>
      </w:r>
      <w:r w:rsidRPr="0022206D">
        <w:t xml:space="preserve"> Trong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ThucHanh_NguyenVanA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-&gt; New -&gt; Folder. </w:t>
      </w:r>
      <w:proofErr w:type="spellStart"/>
      <w:r w:rsidRPr="0022206D">
        <w:t>Đặt</w:t>
      </w:r>
      <w:proofErr w:type="spellEnd"/>
      <w:r w:rsidRPr="0022206D">
        <w:t xml:space="preserve"> </w:t>
      </w:r>
      <w:proofErr w:type="spellStart"/>
      <w:r w:rsidRPr="0022206D">
        <w:t>tên</w:t>
      </w:r>
      <w:proofErr w:type="spellEnd"/>
      <w:r w:rsidRPr="0022206D">
        <w:t xml:space="preserve"> </w:t>
      </w:r>
      <w:proofErr w:type="spellStart"/>
      <w:r w:rsidRPr="0022206D">
        <w:t>là</w:t>
      </w:r>
      <w:proofErr w:type="spellEnd"/>
      <w:r w:rsidRPr="0022206D">
        <w:t xml:space="preserve"> </w:t>
      </w:r>
      <w:proofErr w:type="spellStart"/>
      <w:r w:rsidRPr="0022206D">
        <w:t>TaiLieu</w:t>
      </w:r>
      <w:proofErr w:type="spellEnd"/>
      <w:r w:rsidRPr="0022206D">
        <w:t>.</w:t>
      </w:r>
    </w:p>
    <w:p w14:paraId="69B2AB60" w14:textId="7D683CD6" w:rsidR="0022206D" w:rsidRPr="0022206D" w:rsidRDefault="0022206D" w:rsidP="0022206D">
      <w:r w:rsidRPr="0022206D">
        <w:t>8.     </w:t>
      </w:r>
      <w:r w:rsidRPr="0022206D">
        <w:rPr>
          <w:b/>
          <w:bCs/>
        </w:rPr>
        <w:t xml:space="preserve">Sao </w:t>
      </w:r>
      <w:proofErr w:type="spellStart"/>
      <w:r w:rsidRPr="0022206D">
        <w:rPr>
          <w:b/>
          <w:bCs/>
        </w:rPr>
        <w:t>chép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tệp</w:t>
      </w:r>
      <w:proofErr w:type="spellEnd"/>
      <w:r w:rsidRPr="0022206D">
        <w:rPr>
          <w:b/>
          <w:bCs/>
        </w:rPr>
        <w:t xml:space="preserve"> tin (Copy &amp; Paste):</w:t>
      </w:r>
    </w:p>
    <w:p w14:paraId="06657532" w14:textId="77777777" w:rsidR="0022206D" w:rsidRPr="0022206D" w:rsidRDefault="0022206D" w:rsidP="0022206D">
      <w:pPr>
        <w:numPr>
          <w:ilvl w:val="0"/>
          <w:numId w:val="24"/>
        </w:numPr>
      </w:pP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GhiChuQuanTrong.txt -&gt; </w:t>
      </w:r>
      <w:proofErr w:type="spellStart"/>
      <w:r w:rsidRPr="0022206D">
        <w:t>chọn</w:t>
      </w:r>
      <w:proofErr w:type="spellEnd"/>
      <w:r w:rsidRPr="0022206D">
        <w:t xml:space="preserve"> Copy (</w:t>
      </w:r>
      <w:proofErr w:type="spellStart"/>
      <w:r w:rsidRPr="0022206D">
        <w:t>hoặc</w:t>
      </w:r>
      <w:proofErr w:type="spellEnd"/>
      <w:r w:rsidRPr="0022206D">
        <w:t xml:space="preserve"> </w:t>
      </w:r>
      <w:proofErr w:type="spellStart"/>
      <w:r w:rsidRPr="0022206D">
        <w:t>chọn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rồi</w:t>
      </w:r>
      <w:proofErr w:type="spellEnd"/>
      <w:r w:rsidRPr="0022206D">
        <w:t xml:space="preserve"> </w:t>
      </w:r>
      <w:proofErr w:type="spellStart"/>
      <w:r w:rsidRPr="0022206D">
        <w:t>nhấn</w:t>
      </w:r>
      <w:proofErr w:type="spellEnd"/>
      <w:r w:rsidRPr="0022206D">
        <w:t xml:space="preserve"> Ctrl + C).</w:t>
      </w:r>
    </w:p>
    <w:p w14:paraId="7D4DA12E" w14:textId="595FBE0D" w:rsidR="0022206D" w:rsidRPr="0022206D" w:rsidRDefault="0022206D" w:rsidP="0022206D">
      <w:pPr>
        <w:numPr>
          <w:ilvl w:val="0"/>
          <w:numId w:val="25"/>
        </w:numPr>
      </w:pPr>
      <w:r>
        <w:rPr>
          <w:noProof/>
        </w:rPr>
        <w:lastRenderedPageBreak/>
        <w:drawing>
          <wp:anchor distT="0" distB="0" distL="114300" distR="114300" simplePos="0" relativeHeight="251650048" behindDoc="0" locked="0" layoutInCell="1" allowOverlap="1" wp14:anchorId="214C5CD5" wp14:editId="42E5C5D3">
            <wp:simplePos x="0" y="0"/>
            <wp:positionH relativeFrom="column">
              <wp:posOffset>1300162</wp:posOffset>
            </wp:positionH>
            <wp:positionV relativeFrom="paragraph">
              <wp:posOffset>479742</wp:posOffset>
            </wp:positionV>
            <wp:extent cx="4076730" cy="1833576"/>
            <wp:effectExtent l="0" t="0" r="0" b="0"/>
            <wp:wrapTopAndBottom/>
            <wp:docPr id="193410206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2065" name="Hình ảnh 19341020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30" cy="1833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đúp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TaiLieu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khoảng</w:t>
      </w:r>
      <w:proofErr w:type="spellEnd"/>
      <w:r w:rsidRPr="0022206D">
        <w:t xml:space="preserve"> </w:t>
      </w:r>
      <w:proofErr w:type="spellStart"/>
      <w:r w:rsidRPr="0022206D">
        <w:t>trống</w:t>
      </w:r>
      <w:proofErr w:type="spellEnd"/>
      <w:r w:rsidRPr="0022206D">
        <w:t xml:space="preserve"> </w:t>
      </w:r>
      <w:proofErr w:type="spellStart"/>
      <w:r w:rsidRPr="0022206D">
        <w:t>bên</w:t>
      </w:r>
      <w:proofErr w:type="spellEnd"/>
      <w:r w:rsidRPr="0022206D">
        <w:t xml:space="preserve"> </w:t>
      </w:r>
      <w:proofErr w:type="spellStart"/>
      <w:r w:rsidRPr="0022206D">
        <w:t>trong</w:t>
      </w:r>
      <w:proofErr w:type="spellEnd"/>
      <w:r w:rsidRPr="0022206D">
        <w:t xml:space="preserve"> -&gt; </w:t>
      </w:r>
      <w:proofErr w:type="spellStart"/>
      <w:r w:rsidRPr="0022206D">
        <w:t>chọn</w:t>
      </w:r>
      <w:proofErr w:type="spellEnd"/>
      <w:r w:rsidRPr="0022206D">
        <w:t xml:space="preserve"> Paste (</w:t>
      </w:r>
      <w:proofErr w:type="spellStart"/>
      <w:r w:rsidRPr="0022206D">
        <w:t>hoặc</w:t>
      </w:r>
      <w:proofErr w:type="spellEnd"/>
      <w:r w:rsidRPr="0022206D">
        <w:t xml:space="preserve"> </w:t>
      </w:r>
      <w:proofErr w:type="spellStart"/>
      <w:r w:rsidRPr="0022206D">
        <w:t>nhấn</w:t>
      </w:r>
      <w:proofErr w:type="spellEnd"/>
      <w:r w:rsidRPr="0022206D">
        <w:t xml:space="preserve"> Ctrl + V). </w:t>
      </w:r>
      <w:proofErr w:type="spellStart"/>
      <w:r w:rsidRPr="0022206D">
        <w:t>Bây</w:t>
      </w:r>
      <w:proofErr w:type="spellEnd"/>
      <w:r w:rsidRPr="0022206D">
        <w:t xml:space="preserve"> </w:t>
      </w:r>
      <w:proofErr w:type="spellStart"/>
      <w:r w:rsidRPr="0022206D">
        <w:t>giờ</w:t>
      </w:r>
      <w:proofErr w:type="spellEnd"/>
      <w:r w:rsidRPr="0022206D">
        <w:t xml:space="preserve"> </w:t>
      </w:r>
      <w:proofErr w:type="spellStart"/>
      <w:r w:rsidRPr="0022206D">
        <w:t>bạn</w:t>
      </w:r>
      <w:proofErr w:type="spellEnd"/>
      <w:r w:rsidRPr="0022206D">
        <w:t xml:space="preserve"> </w:t>
      </w:r>
      <w:proofErr w:type="spellStart"/>
      <w:r w:rsidRPr="0022206D">
        <w:t>có</w:t>
      </w:r>
      <w:proofErr w:type="spellEnd"/>
      <w:r w:rsidRPr="0022206D">
        <w:t xml:space="preserve"> </w:t>
      </w:r>
      <w:proofErr w:type="spellStart"/>
      <w:r w:rsidRPr="0022206D">
        <w:t>một</w:t>
      </w:r>
      <w:proofErr w:type="spellEnd"/>
      <w:r w:rsidRPr="0022206D">
        <w:t xml:space="preserve"> </w:t>
      </w:r>
      <w:proofErr w:type="spellStart"/>
      <w:r w:rsidRPr="0022206D">
        <w:t>bản</w:t>
      </w:r>
      <w:proofErr w:type="spellEnd"/>
      <w:r w:rsidRPr="0022206D">
        <w:t xml:space="preserve"> </w:t>
      </w:r>
      <w:proofErr w:type="spellStart"/>
      <w:r w:rsidRPr="0022206D">
        <w:t>sao</w:t>
      </w:r>
      <w:proofErr w:type="spellEnd"/>
      <w:r w:rsidRPr="0022206D">
        <w:t xml:space="preserve"> </w:t>
      </w:r>
      <w:proofErr w:type="spellStart"/>
      <w:r w:rsidRPr="0022206D">
        <w:t>của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trong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TaiLieu</w:t>
      </w:r>
      <w:proofErr w:type="spellEnd"/>
      <w:r w:rsidRPr="0022206D">
        <w:t>.</w:t>
      </w:r>
    </w:p>
    <w:p w14:paraId="262D4D63" w14:textId="7788C7B6" w:rsidR="0022206D" w:rsidRPr="0022206D" w:rsidRDefault="0022206D" w:rsidP="0022206D">
      <w:r w:rsidRPr="0022206D">
        <w:t>9.     </w:t>
      </w:r>
      <w:r w:rsidRPr="0022206D">
        <w:rPr>
          <w:b/>
          <w:bCs/>
        </w:rPr>
        <w:t xml:space="preserve">Di </w:t>
      </w:r>
      <w:proofErr w:type="spellStart"/>
      <w:r w:rsidRPr="0022206D">
        <w:rPr>
          <w:b/>
          <w:bCs/>
        </w:rPr>
        <w:t>chuyển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tệp</w:t>
      </w:r>
      <w:proofErr w:type="spellEnd"/>
      <w:r w:rsidRPr="0022206D">
        <w:rPr>
          <w:b/>
          <w:bCs/>
        </w:rPr>
        <w:t xml:space="preserve"> tin (Cut &amp; Paste):</w:t>
      </w:r>
    </w:p>
    <w:p w14:paraId="32FE8331" w14:textId="6D190F21" w:rsidR="0022206D" w:rsidRPr="0022206D" w:rsidRDefault="0022206D" w:rsidP="0022206D">
      <w:pPr>
        <w:numPr>
          <w:ilvl w:val="0"/>
          <w:numId w:val="26"/>
        </w:numPr>
      </w:pPr>
      <w:r w:rsidRPr="0022206D">
        <w:t xml:space="preserve">Quay </w:t>
      </w:r>
      <w:proofErr w:type="spellStart"/>
      <w:r w:rsidRPr="0022206D">
        <w:t>lại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ThucHanh_NguyenVanA</w:t>
      </w:r>
      <w:proofErr w:type="spellEnd"/>
      <w:r w:rsidRPr="0022206D">
        <w:t xml:space="preserve">. </w:t>
      </w:r>
      <w:proofErr w:type="spellStart"/>
      <w:r w:rsidRPr="0022206D">
        <w:t>Tạo</w:t>
      </w:r>
      <w:proofErr w:type="spellEnd"/>
      <w:r w:rsidRPr="0022206D">
        <w:t xml:space="preserve"> </w:t>
      </w:r>
      <w:proofErr w:type="spellStart"/>
      <w:r w:rsidRPr="0022206D">
        <w:t>một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mới</w:t>
      </w:r>
      <w:proofErr w:type="spellEnd"/>
      <w:r w:rsidRPr="0022206D">
        <w:t xml:space="preserve"> </w:t>
      </w:r>
      <w:proofErr w:type="spellStart"/>
      <w:r w:rsidRPr="0022206D">
        <w:t>tên</w:t>
      </w:r>
      <w:proofErr w:type="spellEnd"/>
      <w:r w:rsidRPr="0022206D">
        <w:t xml:space="preserve"> </w:t>
      </w:r>
      <w:proofErr w:type="spellStart"/>
      <w:r w:rsidRPr="0022206D">
        <w:t>là</w:t>
      </w:r>
      <w:proofErr w:type="spellEnd"/>
      <w:r w:rsidRPr="0022206D">
        <w:t xml:space="preserve"> DiChuyen.txt.</w:t>
      </w:r>
    </w:p>
    <w:p w14:paraId="68FBB96D" w14:textId="3626F15C" w:rsidR="0022206D" w:rsidRPr="0022206D" w:rsidRDefault="0022206D" w:rsidP="0022206D">
      <w:pPr>
        <w:numPr>
          <w:ilvl w:val="0"/>
          <w:numId w:val="27"/>
        </w:numPr>
      </w:pP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DiChuyen.txt -&gt; </w:t>
      </w:r>
      <w:proofErr w:type="spellStart"/>
      <w:r w:rsidRPr="0022206D">
        <w:t>chọn</w:t>
      </w:r>
      <w:proofErr w:type="spellEnd"/>
      <w:r w:rsidRPr="0022206D">
        <w:t xml:space="preserve"> Cut (</w:t>
      </w:r>
      <w:proofErr w:type="spellStart"/>
      <w:r w:rsidRPr="0022206D">
        <w:t>hoặc</w:t>
      </w:r>
      <w:proofErr w:type="spellEnd"/>
      <w:r w:rsidRPr="0022206D">
        <w:t xml:space="preserve"> </w:t>
      </w:r>
      <w:proofErr w:type="spellStart"/>
      <w:r w:rsidRPr="0022206D">
        <w:t>chọn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rồi</w:t>
      </w:r>
      <w:proofErr w:type="spellEnd"/>
      <w:r w:rsidRPr="0022206D">
        <w:t xml:space="preserve"> </w:t>
      </w:r>
      <w:proofErr w:type="spellStart"/>
      <w:r w:rsidRPr="0022206D">
        <w:t>nhấn</w:t>
      </w:r>
      <w:proofErr w:type="spellEnd"/>
      <w:r w:rsidRPr="0022206D">
        <w:t xml:space="preserve"> Ctrl + X).</w:t>
      </w:r>
    </w:p>
    <w:p w14:paraId="1C058781" w14:textId="394E81E6" w:rsidR="0022206D" w:rsidRPr="0022206D" w:rsidRDefault="0022206D" w:rsidP="0022206D">
      <w:pPr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28439364" wp14:editId="6F781F56">
            <wp:simplePos x="0" y="0"/>
            <wp:positionH relativeFrom="column">
              <wp:posOffset>1095057</wp:posOffset>
            </wp:positionH>
            <wp:positionV relativeFrom="paragraph">
              <wp:posOffset>474663</wp:posOffset>
            </wp:positionV>
            <wp:extent cx="4566920" cy="1323975"/>
            <wp:effectExtent l="0" t="0" r="5080" b="9525"/>
            <wp:wrapTopAndBottom/>
            <wp:docPr id="185724287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2873" name="Hình ảnh 18572428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đúp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TaiLieu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khoảng</w:t>
      </w:r>
      <w:proofErr w:type="spellEnd"/>
      <w:r w:rsidRPr="0022206D">
        <w:t xml:space="preserve"> </w:t>
      </w:r>
      <w:proofErr w:type="spellStart"/>
      <w:r w:rsidRPr="0022206D">
        <w:t>trống</w:t>
      </w:r>
      <w:proofErr w:type="spellEnd"/>
      <w:r w:rsidRPr="0022206D">
        <w:t xml:space="preserve"> -&gt; </w:t>
      </w:r>
      <w:proofErr w:type="spellStart"/>
      <w:r w:rsidRPr="0022206D">
        <w:t>chọn</w:t>
      </w:r>
      <w:proofErr w:type="spellEnd"/>
      <w:r w:rsidRPr="0022206D">
        <w:t xml:space="preserve"> Paste (</w:t>
      </w:r>
      <w:proofErr w:type="spellStart"/>
      <w:r w:rsidRPr="0022206D">
        <w:t>hoặc</w:t>
      </w:r>
      <w:proofErr w:type="spellEnd"/>
      <w:r w:rsidRPr="0022206D">
        <w:t xml:space="preserve"> </w:t>
      </w:r>
      <w:proofErr w:type="spellStart"/>
      <w:r w:rsidRPr="0022206D">
        <w:t>nhấn</w:t>
      </w:r>
      <w:proofErr w:type="spellEnd"/>
      <w:r w:rsidRPr="0022206D">
        <w:t xml:space="preserve"> Ctrl + V).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gốc</w:t>
      </w:r>
      <w:proofErr w:type="spellEnd"/>
      <w:r w:rsidRPr="0022206D">
        <w:t xml:space="preserve"> </w:t>
      </w:r>
      <w:proofErr w:type="spellStart"/>
      <w:r w:rsidRPr="0022206D">
        <w:t>đã</w:t>
      </w:r>
      <w:proofErr w:type="spellEnd"/>
      <w:r w:rsidRPr="0022206D">
        <w:t xml:space="preserve"> </w:t>
      </w:r>
      <w:proofErr w:type="spellStart"/>
      <w:r w:rsidRPr="0022206D">
        <w:t>biến</w:t>
      </w:r>
      <w:proofErr w:type="spellEnd"/>
      <w:r w:rsidRPr="0022206D">
        <w:t xml:space="preserve"> </w:t>
      </w:r>
      <w:proofErr w:type="spellStart"/>
      <w:r w:rsidRPr="0022206D">
        <w:t>mất</w:t>
      </w:r>
      <w:proofErr w:type="spellEnd"/>
      <w:r w:rsidRPr="0022206D">
        <w:t xml:space="preserve"> </w:t>
      </w:r>
      <w:proofErr w:type="spellStart"/>
      <w:r w:rsidRPr="0022206D">
        <w:t>khỏi</w:t>
      </w:r>
      <w:proofErr w:type="spellEnd"/>
      <w:r w:rsidRPr="0022206D">
        <w:t xml:space="preserve"> </w:t>
      </w:r>
      <w:proofErr w:type="spellStart"/>
      <w:r w:rsidRPr="0022206D">
        <w:t>vị</w:t>
      </w:r>
      <w:proofErr w:type="spellEnd"/>
      <w:r w:rsidRPr="0022206D">
        <w:t xml:space="preserve"> </w:t>
      </w:r>
      <w:proofErr w:type="spellStart"/>
      <w:r w:rsidRPr="0022206D">
        <w:t>trí</w:t>
      </w:r>
      <w:proofErr w:type="spellEnd"/>
      <w:r w:rsidRPr="0022206D">
        <w:t xml:space="preserve"> </w:t>
      </w:r>
      <w:proofErr w:type="spellStart"/>
      <w:r w:rsidRPr="0022206D">
        <w:t>cũ</w:t>
      </w:r>
      <w:proofErr w:type="spellEnd"/>
      <w:r w:rsidRPr="0022206D">
        <w:t xml:space="preserve"> </w:t>
      </w:r>
      <w:proofErr w:type="spellStart"/>
      <w:r w:rsidRPr="0022206D">
        <w:t>và</w:t>
      </w:r>
      <w:proofErr w:type="spellEnd"/>
      <w:r w:rsidRPr="0022206D">
        <w:t xml:space="preserve"> </w:t>
      </w:r>
      <w:proofErr w:type="spellStart"/>
      <w:r w:rsidRPr="0022206D">
        <w:t>chỉ</w:t>
      </w:r>
      <w:proofErr w:type="spellEnd"/>
      <w:r w:rsidRPr="0022206D">
        <w:t xml:space="preserve"> </w:t>
      </w:r>
      <w:proofErr w:type="spellStart"/>
      <w:r w:rsidRPr="0022206D">
        <w:t>còn</w:t>
      </w:r>
      <w:proofErr w:type="spellEnd"/>
      <w:r w:rsidRPr="0022206D">
        <w:t xml:space="preserve"> ở </w:t>
      </w:r>
      <w:proofErr w:type="spellStart"/>
      <w:r w:rsidRPr="0022206D">
        <w:t>vị</w:t>
      </w:r>
      <w:proofErr w:type="spellEnd"/>
      <w:r w:rsidRPr="0022206D">
        <w:t xml:space="preserve"> </w:t>
      </w:r>
      <w:proofErr w:type="spellStart"/>
      <w:r w:rsidRPr="0022206D">
        <w:t>trí</w:t>
      </w:r>
      <w:proofErr w:type="spellEnd"/>
      <w:r w:rsidRPr="0022206D">
        <w:t xml:space="preserve"> </w:t>
      </w:r>
      <w:proofErr w:type="spellStart"/>
      <w:r w:rsidRPr="0022206D">
        <w:t>mới</w:t>
      </w:r>
      <w:proofErr w:type="spellEnd"/>
      <w:r w:rsidRPr="0022206D">
        <w:t>.</w:t>
      </w:r>
    </w:p>
    <w:p w14:paraId="1B2C31D6" w14:textId="22D84DA3" w:rsidR="0022206D" w:rsidRPr="0022206D" w:rsidRDefault="0022206D" w:rsidP="0022206D">
      <w:r w:rsidRPr="0022206D">
        <w:t>10. </w:t>
      </w:r>
      <w:proofErr w:type="spellStart"/>
      <w:r w:rsidRPr="0022206D">
        <w:rPr>
          <w:b/>
          <w:bCs/>
        </w:rPr>
        <w:t>Xóa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tệp</w:t>
      </w:r>
      <w:proofErr w:type="spellEnd"/>
      <w:r w:rsidRPr="0022206D">
        <w:rPr>
          <w:b/>
          <w:bCs/>
        </w:rPr>
        <w:t xml:space="preserve"> tin:</w:t>
      </w:r>
      <w:r w:rsidRPr="0022206D">
        <w:t xml:space="preserve"> Trong </w:t>
      </w:r>
      <w:proofErr w:type="spellStart"/>
      <w:r w:rsidRPr="0022206D">
        <w:t>thư</w:t>
      </w:r>
      <w:proofErr w:type="spellEnd"/>
      <w:r w:rsidRPr="0022206D">
        <w:t xml:space="preserve"> </w:t>
      </w:r>
      <w:proofErr w:type="spellStart"/>
      <w:r w:rsidRPr="0022206D">
        <w:t>mục</w:t>
      </w:r>
      <w:proofErr w:type="spellEnd"/>
      <w:r w:rsidRPr="0022206D">
        <w:t xml:space="preserve"> </w:t>
      </w:r>
      <w:proofErr w:type="spellStart"/>
      <w:r w:rsidRPr="0022206D">
        <w:t>TaiLieu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GhiChuQuanTrong.txt -&gt; </w:t>
      </w:r>
      <w:proofErr w:type="spellStart"/>
      <w:r w:rsidRPr="0022206D">
        <w:t>chọn</w:t>
      </w:r>
      <w:proofErr w:type="spellEnd"/>
      <w:r w:rsidRPr="0022206D">
        <w:t xml:space="preserve"> Delete.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sẽ</w:t>
      </w:r>
      <w:proofErr w:type="spellEnd"/>
      <w:r w:rsidRPr="0022206D">
        <w:t xml:space="preserve"> </w:t>
      </w:r>
      <w:proofErr w:type="spellStart"/>
      <w:r w:rsidRPr="0022206D">
        <w:t>được</w:t>
      </w:r>
      <w:proofErr w:type="spellEnd"/>
      <w:r w:rsidRPr="0022206D">
        <w:t xml:space="preserve"> </w:t>
      </w:r>
      <w:proofErr w:type="spellStart"/>
      <w:r w:rsidRPr="0022206D">
        <w:t>chuyển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Thùng</w:t>
      </w:r>
      <w:proofErr w:type="spellEnd"/>
      <w:r w:rsidRPr="0022206D">
        <w:t xml:space="preserve"> </w:t>
      </w:r>
      <w:proofErr w:type="spellStart"/>
      <w:r w:rsidRPr="0022206D">
        <w:t>rác</w:t>
      </w:r>
      <w:proofErr w:type="spellEnd"/>
      <w:r w:rsidRPr="0022206D">
        <w:t xml:space="preserve"> (Recycle Bin).</w:t>
      </w:r>
    </w:p>
    <w:p w14:paraId="0980ADA5" w14:textId="0BD7654C" w:rsidR="0022206D" w:rsidRPr="0022206D" w:rsidRDefault="0022206D" w:rsidP="0022206D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6595F51D" wp14:editId="5F29975D">
            <wp:simplePos x="0" y="0"/>
            <wp:positionH relativeFrom="column">
              <wp:posOffset>295275</wp:posOffset>
            </wp:positionH>
            <wp:positionV relativeFrom="paragraph">
              <wp:posOffset>4104958</wp:posOffset>
            </wp:positionV>
            <wp:extent cx="5943600" cy="1404620"/>
            <wp:effectExtent l="0" t="0" r="0" b="5080"/>
            <wp:wrapTopAndBottom/>
            <wp:docPr id="2132799969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9969" name="Hình ảnh 21327999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6E5B6ED" wp14:editId="02DCB53C">
            <wp:simplePos x="0" y="0"/>
            <wp:positionH relativeFrom="margin">
              <wp:posOffset>923608</wp:posOffset>
            </wp:positionH>
            <wp:positionV relativeFrom="paragraph">
              <wp:posOffset>-317</wp:posOffset>
            </wp:positionV>
            <wp:extent cx="4857115" cy="3671570"/>
            <wp:effectExtent l="0" t="0" r="635" b="5080"/>
            <wp:wrapTopAndBottom/>
            <wp:docPr id="127168743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87430" name="Hình ảnh 12716874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2206D">
        <w:t>11. </w:t>
      </w:r>
      <w:proofErr w:type="spellStart"/>
      <w:r w:rsidRPr="0022206D">
        <w:rPr>
          <w:b/>
          <w:bCs/>
        </w:rPr>
        <w:t>Xóa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vĩnh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viễn</w:t>
      </w:r>
      <w:proofErr w:type="spellEnd"/>
      <w:r w:rsidRPr="0022206D">
        <w:rPr>
          <w:b/>
          <w:bCs/>
        </w:rPr>
        <w:t>:</w:t>
      </w:r>
      <w:r w:rsidRPr="0022206D">
        <w:t> </w:t>
      </w:r>
      <w:proofErr w:type="spellStart"/>
      <w:r w:rsidRPr="0022206D">
        <w:t>Chọn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DiChuyen.txt, </w:t>
      </w:r>
      <w:proofErr w:type="spellStart"/>
      <w:r w:rsidRPr="0022206D">
        <w:t>nhấn</w:t>
      </w:r>
      <w:proofErr w:type="spellEnd"/>
      <w:r w:rsidRPr="0022206D">
        <w:t xml:space="preserve"> </w:t>
      </w:r>
      <w:proofErr w:type="spellStart"/>
      <w:r w:rsidRPr="0022206D">
        <w:t>giữ</w:t>
      </w:r>
      <w:proofErr w:type="spellEnd"/>
      <w:r w:rsidRPr="0022206D">
        <w:t xml:space="preserve"> </w:t>
      </w:r>
      <w:proofErr w:type="spellStart"/>
      <w:r w:rsidRPr="0022206D">
        <w:t>phím</w:t>
      </w:r>
      <w:proofErr w:type="spellEnd"/>
      <w:r w:rsidRPr="0022206D">
        <w:t xml:space="preserve"> Shift </w:t>
      </w:r>
      <w:proofErr w:type="spellStart"/>
      <w:r w:rsidRPr="0022206D">
        <w:t>và</w:t>
      </w:r>
      <w:proofErr w:type="spellEnd"/>
      <w:r w:rsidRPr="0022206D">
        <w:t xml:space="preserve"> </w:t>
      </w:r>
      <w:proofErr w:type="spellStart"/>
      <w:r w:rsidRPr="0022206D">
        <w:t>nhấn</w:t>
      </w:r>
      <w:proofErr w:type="spellEnd"/>
      <w:r w:rsidRPr="0022206D">
        <w:t xml:space="preserve"> </w:t>
      </w:r>
      <w:proofErr w:type="spellStart"/>
      <w:r w:rsidRPr="0022206D">
        <w:t>phím</w:t>
      </w:r>
      <w:proofErr w:type="spellEnd"/>
      <w:r w:rsidRPr="0022206D">
        <w:t xml:space="preserve"> Delete. </w:t>
      </w:r>
      <w:proofErr w:type="spellStart"/>
      <w:r w:rsidRPr="0022206D">
        <w:t>Một</w:t>
      </w:r>
      <w:proofErr w:type="spellEnd"/>
      <w:r w:rsidRPr="0022206D">
        <w:t xml:space="preserve"> </w:t>
      </w:r>
      <w:proofErr w:type="spellStart"/>
      <w:r w:rsidRPr="0022206D">
        <w:t>cảnh</w:t>
      </w:r>
      <w:proofErr w:type="spellEnd"/>
      <w:r w:rsidRPr="0022206D">
        <w:t xml:space="preserve"> </w:t>
      </w:r>
      <w:proofErr w:type="spellStart"/>
      <w:r w:rsidRPr="0022206D">
        <w:t>báo</w:t>
      </w:r>
      <w:proofErr w:type="spellEnd"/>
      <w:r w:rsidRPr="0022206D">
        <w:t xml:space="preserve"> </w:t>
      </w:r>
      <w:proofErr w:type="spellStart"/>
      <w:r w:rsidRPr="0022206D">
        <w:t>sẽ</w:t>
      </w:r>
      <w:proofErr w:type="spellEnd"/>
      <w:r w:rsidRPr="0022206D">
        <w:t xml:space="preserve"> </w:t>
      </w:r>
      <w:proofErr w:type="spellStart"/>
      <w:r w:rsidRPr="0022206D">
        <w:t>hiện</w:t>
      </w:r>
      <w:proofErr w:type="spellEnd"/>
      <w:r w:rsidRPr="0022206D">
        <w:t xml:space="preserve"> </w:t>
      </w:r>
      <w:proofErr w:type="spellStart"/>
      <w:r w:rsidRPr="0022206D">
        <w:t>ra.</w:t>
      </w:r>
      <w:proofErr w:type="spellEnd"/>
      <w:r w:rsidRPr="0022206D">
        <w:t xml:space="preserve"> </w:t>
      </w:r>
      <w:proofErr w:type="spellStart"/>
      <w:r w:rsidRPr="0022206D">
        <w:t>Nếu</w:t>
      </w:r>
      <w:proofErr w:type="spellEnd"/>
      <w:r w:rsidRPr="0022206D">
        <w:t xml:space="preserve"> </w:t>
      </w:r>
      <w:proofErr w:type="spellStart"/>
      <w:r w:rsidRPr="0022206D">
        <w:t>đồng</w:t>
      </w:r>
      <w:proofErr w:type="spellEnd"/>
      <w:r w:rsidRPr="0022206D">
        <w:t xml:space="preserve"> ý,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sẽ</w:t>
      </w:r>
      <w:proofErr w:type="spellEnd"/>
      <w:r w:rsidRPr="0022206D">
        <w:t xml:space="preserve"> </w:t>
      </w:r>
      <w:proofErr w:type="spellStart"/>
      <w:r w:rsidRPr="0022206D">
        <w:t>bị</w:t>
      </w:r>
      <w:proofErr w:type="spellEnd"/>
      <w:r w:rsidRPr="0022206D">
        <w:t xml:space="preserve"> </w:t>
      </w:r>
      <w:proofErr w:type="spellStart"/>
      <w:r w:rsidRPr="0022206D">
        <w:t>xóa</w:t>
      </w:r>
      <w:proofErr w:type="spellEnd"/>
      <w:r w:rsidRPr="0022206D">
        <w:t xml:space="preserve"> </w:t>
      </w:r>
      <w:proofErr w:type="spellStart"/>
      <w:r w:rsidRPr="0022206D">
        <w:t>vĩnh</w:t>
      </w:r>
      <w:proofErr w:type="spellEnd"/>
      <w:r w:rsidRPr="0022206D">
        <w:t xml:space="preserve"> </w:t>
      </w:r>
      <w:proofErr w:type="spellStart"/>
      <w:r w:rsidRPr="0022206D">
        <w:t>viễn</w:t>
      </w:r>
      <w:proofErr w:type="spellEnd"/>
      <w:r w:rsidRPr="0022206D">
        <w:t xml:space="preserve"> </w:t>
      </w:r>
      <w:proofErr w:type="spellStart"/>
      <w:r w:rsidRPr="0022206D">
        <w:t>mà</w:t>
      </w:r>
      <w:proofErr w:type="spellEnd"/>
      <w:r w:rsidRPr="0022206D">
        <w:t xml:space="preserve"> </w:t>
      </w:r>
      <w:proofErr w:type="spellStart"/>
      <w:r w:rsidRPr="0022206D">
        <w:t>không</w:t>
      </w:r>
      <w:proofErr w:type="spellEnd"/>
      <w:r w:rsidRPr="0022206D">
        <w:t xml:space="preserve"> qua </w:t>
      </w:r>
      <w:proofErr w:type="spellStart"/>
      <w:r w:rsidRPr="0022206D">
        <w:t>Thùng</w:t>
      </w:r>
      <w:proofErr w:type="spellEnd"/>
      <w:r w:rsidRPr="0022206D">
        <w:t xml:space="preserve"> </w:t>
      </w:r>
      <w:proofErr w:type="spellStart"/>
      <w:r w:rsidRPr="0022206D">
        <w:t>rác</w:t>
      </w:r>
      <w:proofErr w:type="spellEnd"/>
      <w:r w:rsidRPr="0022206D">
        <w:t>.</w:t>
      </w:r>
    </w:p>
    <w:p w14:paraId="289250AF" w14:textId="1BDD7723" w:rsidR="0022206D" w:rsidRPr="0022206D" w:rsidRDefault="0022206D" w:rsidP="0022206D">
      <w:r w:rsidRPr="0022206D">
        <w:t>12. </w:t>
      </w:r>
      <w:proofErr w:type="spellStart"/>
      <w:r w:rsidRPr="0022206D">
        <w:rPr>
          <w:b/>
          <w:bCs/>
        </w:rPr>
        <w:t>Khôi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phục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từ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Thùng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rác</w:t>
      </w:r>
      <w:proofErr w:type="spellEnd"/>
      <w:r w:rsidRPr="0022206D">
        <w:rPr>
          <w:b/>
          <w:bCs/>
        </w:rPr>
        <w:t xml:space="preserve"> (</w:t>
      </w:r>
      <w:proofErr w:type="spellStart"/>
      <w:r w:rsidRPr="0022206D">
        <w:rPr>
          <w:b/>
          <w:bCs/>
        </w:rPr>
        <w:t>Tùy</w:t>
      </w:r>
      <w:proofErr w:type="spellEnd"/>
      <w:r w:rsidRPr="0022206D">
        <w:rPr>
          <w:b/>
          <w:bCs/>
        </w:rPr>
        <w:t xml:space="preserve"> </w:t>
      </w:r>
      <w:proofErr w:type="spellStart"/>
      <w:r w:rsidRPr="0022206D">
        <w:rPr>
          <w:b/>
          <w:bCs/>
        </w:rPr>
        <w:t>chọn</w:t>
      </w:r>
      <w:proofErr w:type="spellEnd"/>
      <w:r w:rsidRPr="0022206D">
        <w:rPr>
          <w:b/>
          <w:bCs/>
        </w:rPr>
        <w:t>):</w:t>
      </w:r>
      <w:r w:rsidRPr="0022206D">
        <w:t> </w:t>
      </w:r>
      <w:proofErr w:type="spellStart"/>
      <w:r w:rsidRPr="0022206D">
        <w:t>Tìm</w:t>
      </w:r>
      <w:proofErr w:type="spellEnd"/>
      <w:r w:rsidRPr="0022206D">
        <w:t xml:space="preserve"> </w:t>
      </w:r>
      <w:proofErr w:type="spellStart"/>
      <w:r w:rsidRPr="0022206D">
        <w:t>biểu</w:t>
      </w:r>
      <w:proofErr w:type="spellEnd"/>
      <w:r w:rsidRPr="0022206D">
        <w:t xml:space="preserve"> </w:t>
      </w:r>
      <w:proofErr w:type="spellStart"/>
      <w:r w:rsidRPr="0022206D">
        <w:t>tượng</w:t>
      </w:r>
      <w:proofErr w:type="spellEnd"/>
      <w:r w:rsidRPr="0022206D">
        <w:t xml:space="preserve"> Recycle Bin </w:t>
      </w:r>
      <w:proofErr w:type="spellStart"/>
      <w:r w:rsidRPr="0022206D">
        <w:t>trên</w:t>
      </w:r>
      <w:proofErr w:type="spellEnd"/>
      <w:r w:rsidRPr="0022206D">
        <w:t xml:space="preserve"> </w:t>
      </w:r>
      <w:proofErr w:type="spellStart"/>
      <w:r w:rsidRPr="0022206D">
        <w:t>màn</w:t>
      </w:r>
      <w:proofErr w:type="spellEnd"/>
      <w:r w:rsidRPr="0022206D">
        <w:t xml:space="preserve"> </w:t>
      </w:r>
      <w:proofErr w:type="spellStart"/>
      <w:r w:rsidRPr="0022206D">
        <w:t>hình</w:t>
      </w:r>
      <w:proofErr w:type="spellEnd"/>
      <w:r w:rsidRPr="0022206D">
        <w:t xml:space="preserve"> </w:t>
      </w:r>
      <w:proofErr w:type="spellStart"/>
      <w:r w:rsidRPr="0022206D">
        <w:t>nền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đúp</w:t>
      </w:r>
      <w:proofErr w:type="spellEnd"/>
      <w:r w:rsidRPr="0022206D">
        <w:t xml:space="preserve"> </w:t>
      </w:r>
      <w:proofErr w:type="spellStart"/>
      <w:r w:rsidRPr="0022206D">
        <w:t>để</w:t>
      </w:r>
      <w:proofErr w:type="spellEnd"/>
      <w:r w:rsidRPr="0022206D">
        <w:t xml:space="preserve"> </w:t>
      </w:r>
      <w:proofErr w:type="spellStart"/>
      <w:r w:rsidRPr="0022206D">
        <w:t>mở</w:t>
      </w:r>
      <w:proofErr w:type="spellEnd"/>
      <w:r w:rsidRPr="0022206D">
        <w:t xml:space="preserve">. </w:t>
      </w:r>
      <w:proofErr w:type="spellStart"/>
      <w:r w:rsidRPr="0022206D">
        <w:t>Tìm</w:t>
      </w:r>
      <w:proofErr w:type="spellEnd"/>
      <w:r w:rsidRPr="0022206D">
        <w:t xml:space="preserve"> </w:t>
      </w:r>
      <w:proofErr w:type="spellStart"/>
      <w:r w:rsidRPr="0022206D">
        <w:t>tệp</w:t>
      </w:r>
      <w:proofErr w:type="spellEnd"/>
      <w:r w:rsidRPr="0022206D">
        <w:t xml:space="preserve"> GhiChuQuanTrong.txt </w:t>
      </w:r>
      <w:proofErr w:type="spellStart"/>
      <w:r w:rsidRPr="0022206D">
        <w:t>đã</w:t>
      </w:r>
      <w:proofErr w:type="spellEnd"/>
      <w:r w:rsidRPr="0022206D">
        <w:t xml:space="preserve"> </w:t>
      </w:r>
      <w:proofErr w:type="spellStart"/>
      <w:r w:rsidRPr="0022206D">
        <w:t>xóa</w:t>
      </w:r>
      <w:proofErr w:type="spellEnd"/>
      <w:r w:rsidRPr="0022206D">
        <w:t xml:space="preserve">, </w:t>
      </w:r>
      <w:proofErr w:type="spellStart"/>
      <w:r w:rsidRPr="0022206D">
        <w:t>nhấp</w:t>
      </w:r>
      <w:proofErr w:type="spellEnd"/>
      <w:r w:rsidRPr="0022206D">
        <w:t xml:space="preserve"> </w:t>
      </w:r>
      <w:proofErr w:type="spellStart"/>
      <w:r w:rsidRPr="0022206D">
        <w:t>chuột</w:t>
      </w:r>
      <w:proofErr w:type="spellEnd"/>
      <w:r w:rsidRPr="0022206D">
        <w:t xml:space="preserve"> </w:t>
      </w:r>
      <w:proofErr w:type="spellStart"/>
      <w:r w:rsidRPr="0022206D">
        <w:t>phải</w:t>
      </w:r>
      <w:proofErr w:type="spellEnd"/>
      <w:r w:rsidRPr="0022206D">
        <w:t xml:space="preserve"> </w:t>
      </w:r>
      <w:proofErr w:type="spellStart"/>
      <w:r w:rsidRPr="0022206D">
        <w:t>vào</w:t>
      </w:r>
      <w:proofErr w:type="spellEnd"/>
      <w:r w:rsidRPr="0022206D">
        <w:t xml:space="preserve"> </w:t>
      </w:r>
      <w:proofErr w:type="spellStart"/>
      <w:r w:rsidRPr="0022206D">
        <w:t>nó</w:t>
      </w:r>
      <w:proofErr w:type="spellEnd"/>
      <w:r w:rsidRPr="0022206D">
        <w:t xml:space="preserve"> </w:t>
      </w:r>
      <w:proofErr w:type="spellStart"/>
      <w:r w:rsidRPr="0022206D">
        <w:t>và</w:t>
      </w:r>
      <w:proofErr w:type="spellEnd"/>
      <w:r w:rsidRPr="0022206D">
        <w:t xml:space="preserve"> </w:t>
      </w:r>
      <w:proofErr w:type="spellStart"/>
      <w:r w:rsidRPr="0022206D">
        <w:t>chọn</w:t>
      </w:r>
      <w:proofErr w:type="spellEnd"/>
      <w:r w:rsidRPr="0022206D">
        <w:t xml:space="preserve"> Restore. </w:t>
      </w:r>
      <w:proofErr w:type="spellStart"/>
      <w:r w:rsidRPr="0022206D">
        <w:t>Tệp</w:t>
      </w:r>
      <w:proofErr w:type="spellEnd"/>
      <w:r w:rsidRPr="0022206D">
        <w:t xml:space="preserve"> </w:t>
      </w:r>
      <w:proofErr w:type="spellStart"/>
      <w:r w:rsidRPr="0022206D">
        <w:t>sẽ</w:t>
      </w:r>
      <w:proofErr w:type="spellEnd"/>
      <w:r w:rsidRPr="0022206D">
        <w:t xml:space="preserve"> quay </w:t>
      </w:r>
      <w:proofErr w:type="spellStart"/>
      <w:r w:rsidRPr="0022206D">
        <w:t>trở</w:t>
      </w:r>
      <w:proofErr w:type="spellEnd"/>
      <w:r w:rsidRPr="0022206D">
        <w:t xml:space="preserve"> </w:t>
      </w:r>
      <w:proofErr w:type="spellStart"/>
      <w:r w:rsidRPr="0022206D">
        <w:t>lại</w:t>
      </w:r>
      <w:proofErr w:type="spellEnd"/>
      <w:r w:rsidRPr="0022206D">
        <w:t xml:space="preserve"> </w:t>
      </w:r>
      <w:proofErr w:type="spellStart"/>
      <w:r w:rsidRPr="0022206D">
        <w:t>vị</w:t>
      </w:r>
      <w:proofErr w:type="spellEnd"/>
      <w:r w:rsidRPr="0022206D">
        <w:t xml:space="preserve"> </w:t>
      </w:r>
      <w:proofErr w:type="spellStart"/>
      <w:r w:rsidRPr="0022206D">
        <w:t>trí</w:t>
      </w:r>
      <w:proofErr w:type="spellEnd"/>
      <w:r w:rsidRPr="0022206D">
        <w:t xml:space="preserve"> ban </w:t>
      </w:r>
      <w:proofErr w:type="spellStart"/>
      <w:r w:rsidRPr="0022206D">
        <w:t>đầu</w:t>
      </w:r>
      <w:proofErr w:type="spellEnd"/>
      <w:r w:rsidRPr="0022206D">
        <w:t>.</w:t>
      </w:r>
    </w:p>
    <w:p w14:paraId="7BAEA0BD" w14:textId="6155C323" w:rsidR="00A9204E" w:rsidRDefault="0022206D">
      <w:r>
        <w:rPr>
          <w:noProof/>
        </w:rPr>
        <w:drawing>
          <wp:anchor distT="0" distB="0" distL="114300" distR="114300" simplePos="0" relativeHeight="251691008" behindDoc="0" locked="0" layoutInCell="1" allowOverlap="1" wp14:anchorId="09F274C9" wp14:editId="322C0E33">
            <wp:simplePos x="0" y="0"/>
            <wp:positionH relativeFrom="page">
              <wp:posOffset>975995</wp:posOffset>
            </wp:positionH>
            <wp:positionV relativeFrom="paragraph">
              <wp:posOffset>352425</wp:posOffset>
            </wp:positionV>
            <wp:extent cx="5943600" cy="1842770"/>
            <wp:effectExtent l="0" t="0" r="0" b="5080"/>
            <wp:wrapTopAndBottom/>
            <wp:docPr id="91307785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77852" name="Hình ảnh 9130778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8A130C4"/>
    <w:multiLevelType w:val="multilevel"/>
    <w:tmpl w:val="2CFA01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6C234BD"/>
    <w:multiLevelType w:val="multilevel"/>
    <w:tmpl w:val="F098B2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33B92"/>
    <w:multiLevelType w:val="multilevel"/>
    <w:tmpl w:val="191CC9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E2B97"/>
    <w:multiLevelType w:val="multilevel"/>
    <w:tmpl w:val="1B3627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8523CB"/>
    <w:multiLevelType w:val="multilevel"/>
    <w:tmpl w:val="B100E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04445297">
    <w:abstractNumId w:val="23"/>
  </w:num>
  <w:num w:numId="2" w16cid:durableId="293996608">
    <w:abstractNumId w:val="13"/>
  </w:num>
  <w:num w:numId="3" w16cid:durableId="1745759312">
    <w:abstractNumId w:val="10"/>
  </w:num>
  <w:num w:numId="4" w16cid:durableId="497229431">
    <w:abstractNumId w:val="25"/>
  </w:num>
  <w:num w:numId="5" w16cid:durableId="917059218">
    <w:abstractNumId w:val="14"/>
  </w:num>
  <w:num w:numId="6" w16cid:durableId="1237125944">
    <w:abstractNumId w:val="20"/>
  </w:num>
  <w:num w:numId="7" w16cid:durableId="1157653594">
    <w:abstractNumId w:val="22"/>
  </w:num>
  <w:num w:numId="8" w16cid:durableId="1504785518">
    <w:abstractNumId w:val="9"/>
  </w:num>
  <w:num w:numId="9" w16cid:durableId="425350640">
    <w:abstractNumId w:val="7"/>
  </w:num>
  <w:num w:numId="10" w16cid:durableId="505949416">
    <w:abstractNumId w:val="6"/>
  </w:num>
  <w:num w:numId="11" w16cid:durableId="1710374319">
    <w:abstractNumId w:val="5"/>
  </w:num>
  <w:num w:numId="12" w16cid:durableId="1507943745">
    <w:abstractNumId w:val="4"/>
  </w:num>
  <w:num w:numId="13" w16cid:durableId="1888372186">
    <w:abstractNumId w:val="8"/>
  </w:num>
  <w:num w:numId="14" w16cid:durableId="780493443">
    <w:abstractNumId w:val="3"/>
  </w:num>
  <w:num w:numId="15" w16cid:durableId="1138913033">
    <w:abstractNumId w:val="2"/>
  </w:num>
  <w:num w:numId="16" w16cid:durableId="1516578541">
    <w:abstractNumId w:val="1"/>
  </w:num>
  <w:num w:numId="17" w16cid:durableId="1904022407">
    <w:abstractNumId w:val="0"/>
  </w:num>
  <w:num w:numId="18" w16cid:durableId="1172067703">
    <w:abstractNumId w:val="18"/>
  </w:num>
  <w:num w:numId="19" w16cid:durableId="23598048">
    <w:abstractNumId w:val="19"/>
  </w:num>
  <w:num w:numId="20" w16cid:durableId="1883783094">
    <w:abstractNumId w:val="24"/>
  </w:num>
  <w:num w:numId="21" w16cid:durableId="1025978005">
    <w:abstractNumId w:val="21"/>
  </w:num>
  <w:num w:numId="22" w16cid:durableId="1982225724">
    <w:abstractNumId w:val="11"/>
  </w:num>
  <w:num w:numId="23" w16cid:durableId="149443141">
    <w:abstractNumId w:val="27"/>
  </w:num>
  <w:num w:numId="24" w16cid:durableId="1525485142">
    <w:abstractNumId w:val="12"/>
  </w:num>
  <w:num w:numId="25" w16cid:durableId="1817456011">
    <w:abstractNumId w:val="16"/>
  </w:num>
  <w:num w:numId="26" w16cid:durableId="68890597">
    <w:abstractNumId w:val="26"/>
  </w:num>
  <w:num w:numId="27" w16cid:durableId="462894206">
    <w:abstractNumId w:val="17"/>
  </w:num>
  <w:num w:numId="28" w16cid:durableId="20628231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6D"/>
    <w:rsid w:val="0022206D"/>
    <w:rsid w:val="003F257A"/>
    <w:rsid w:val="004851F6"/>
    <w:rsid w:val="004E1935"/>
    <w:rsid w:val="00645252"/>
    <w:rsid w:val="006D3D74"/>
    <w:rsid w:val="0083569A"/>
    <w:rsid w:val="00A9204E"/>
    <w:rsid w:val="00DA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2ACB"/>
  <w15:chartTrackingRefBased/>
  <w15:docId w15:val="{4A7E759C-5109-4DCF-B292-02F508C6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3569A"/>
  </w:style>
  <w:style w:type="paragraph" w:styleId="u1">
    <w:name w:val="heading 1"/>
    <w:basedOn w:val="Binhthng"/>
    <w:next w:val="Binhthng"/>
    <w:link w:val="u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u9">
    <w:name w:val="heading 9"/>
    <w:basedOn w:val="Binhthng"/>
    <w:next w:val="Binhthng"/>
    <w:link w:val="u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u5Char">
    <w:name w:val="Đầu đề 5 Char"/>
    <w:basedOn w:val="Phngmcinhcuaoanvn"/>
    <w:link w:val="u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u6Char">
    <w:name w:val="Đầu đề 6 Char"/>
    <w:basedOn w:val="Phngmcinhcuaoanvn"/>
    <w:link w:val="u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u8Char">
    <w:name w:val="Đầu đề 8 Char"/>
    <w:basedOn w:val="Phngmcinhcuaoanvn"/>
    <w:link w:val="u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u9Char">
    <w:name w:val="Đầu đề 9 Char"/>
    <w:basedOn w:val="Phngmcinhcuaoanvn"/>
    <w:link w:val="u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u">
    <w:name w:val="Title"/>
    <w:basedOn w:val="Binhthng"/>
    <w:next w:val="Binhthng"/>
    <w:link w:val="Tiu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Pr>
      <w:rFonts w:eastAsiaTheme="minorEastAsia"/>
      <w:color w:val="5A5A5A" w:themeColor="text1" w:themeTint="A5"/>
      <w:spacing w:val="15"/>
    </w:rPr>
  </w:style>
  <w:style w:type="character" w:styleId="NhnmanhTinht">
    <w:name w:val="Subtle Emphasis"/>
    <w:basedOn w:val="Phngmcinhcuaoanvn"/>
    <w:uiPriority w:val="19"/>
    <w:qFormat/>
    <w:rPr>
      <w:i/>
      <w:iCs/>
      <w:color w:val="404040" w:themeColor="text1" w:themeTint="BF"/>
    </w:rPr>
  </w:style>
  <w:style w:type="character" w:styleId="Nhnmanh">
    <w:name w:val="Emphasis"/>
    <w:basedOn w:val="Phngmcinhcuaoanvn"/>
    <w:uiPriority w:val="20"/>
    <w:qFormat/>
    <w:rPr>
      <w:i/>
      <w:iCs/>
    </w:rPr>
  </w:style>
  <w:style w:type="character" w:styleId="NhnmnhThm">
    <w:name w:val="Intense Emphasis"/>
    <w:basedOn w:val="Phngmcinhcuaoanvn"/>
    <w:uiPriority w:val="21"/>
    <w:qFormat/>
    <w:rsid w:val="00645252"/>
    <w:rPr>
      <w:i/>
      <w:iCs/>
      <w:color w:val="1F4E79" w:themeColor="accent1" w:themeShade="80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Litrichdn">
    <w:name w:val="Quote"/>
    <w:basedOn w:val="Binhthng"/>
    <w:next w:val="Binhthng"/>
    <w:link w:val="Litrichdn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Pr>
      <w:i/>
      <w:iCs/>
      <w:color w:val="404040" w:themeColor="text1" w:themeTint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5252"/>
    <w:rPr>
      <w:i/>
      <w:iCs/>
      <w:color w:val="1F4E79" w:themeColor="accent1" w:themeShade="80"/>
    </w:rPr>
  </w:style>
  <w:style w:type="character" w:styleId="ThamchiuTinht">
    <w:name w:val="Subtle Reference"/>
    <w:basedOn w:val="Phngmcinhcuaoanvn"/>
    <w:uiPriority w:val="31"/>
    <w:qFormat/>
    <w:rPr>
      <w:smallCaps/>
      <w:color w:val="5A5A5A" w:themeColor="text1" w:themeTint="A5"/>
    </w:rPr>
  </w:style>
  <w:style w:type="character" w:styleId="ThamchiuNhnmnh">
    <w:name w:val="Intense Reference"/>
    <w:basedOn w:val="Phngmcinhcuaoanvn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TiuSach">
    <w:name w:val="Book Title"/>
    <w:basedOn w:val="Phngmcinhcuaoanvn"/>
    <w:uiPriority w:val="33"/>
    <w:qFormat/>
    <w:rPr>
      <w:b/>
      <w:bCs/>
      <w:i/>
      <w:iCs/>
      <w:spacing w:val="5"/>
    </w:rPr>
  </w:style>
  <w:style w:type="character" w:styleId="Siuktni">
    <w:name w:val="Hyperlink"/>
    <w:basedOn w:val="Phngmcinhcuaoanvn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Phngmcinhcuaoanvn"/>
    <w:uiPriority w:val="99"/>
    <w:unhideWhenUsed/>
    <w:rPr>
      <w:color w:val="954F72" w:themeColor="followedHyperlink"/>
      <w:u w:val="single"/>
    </w:rPr>
  </w:style>
  <w:style w:type="paragraph" w:styleId="Chuthich">
    <w:name w:val="caption"/>
    <w:basedOn w:val="Binhthng"/>
    <w:next w:val="Binhthng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645252"/>
    <w:rPr>
      <w:rFonts w:ascii="Segoe UI" w:hAnsi="Segoe UI" w:cs="Segoe UI"/>
      <w:szCs w:val="18"/>
    </w:rPr>
  </w:style>
  <w:style w:type="paragraph" w:styleId="Khivnban">
    <w:name w:val="Block Text"/>
    <w:basedOn w:val="Binhthng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hnvnban3">
    <w:name w:val="Body Text 3"/>
    <w:basedOn w:val="Binhthng"/>
    <w:link w:val="Thnvnban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semiHidden/>
    <w:rsid w:val="00645252"/>
    <w:rPr>
      <w:szCs w:val="16"/>
    </w:rPr>
  </w:style>
  <w:style w:type="paragraph" w:styleId="ThnvnbanThutl3">
    <w:name w:val="Body Text Indent 3"/>
    <w:basedOn w:val="Binhthng"/>
    <w:link w:val="ThnvnbanThutl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ThnvnbanThutl3Char">
    <w:name w:val="Thân văn bản Thụt lề 3 Char"/>
    <w:basedOn w:val="Phngmcinhcuaoanvn"/>
    <w:link w:val="ThnvnbanThutl3"/>
    <w:uiPriority w:val="99"/>
    <w:semiHidden/>
    <w:rsid w:val="00645252"/>
    <w:rPr>
      <w:szCs w:val="16"/>
    </w:rPr>
  </w:style>
  <w:style w:type="character" w:styleId="ThamchiuChuthich">
    <w:name w:val="annotation reference"/>
    <w:basedOn w:val="Phngmcinhcuaoanvn"/>
    <w:uiPriority w:val="99"/>
    <w:semiHidden/>
    <w:unhideWhenUsed/>
    <w:rsid w:val="00645252"/>
    <w:rPr>
      <w:sz w:val="22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645252"/>
    <w:rPr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645252"/>
    <w:rPr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645252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645252"/>
    <w:rPr>
      <w:b/>
      <w:bCs/>
      <w:szCs w:val="20"/>
    </w:rPr>
  </w:style>
  <w:style w:type="paragraph" w:styleId="Bantailiu">
    <w:name w:val="Document Map"/>
    <w:basedOn w:val="Binhthng"/>
    <w:link w:val="Bantailiu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BantailiuChar">
    <w:name w:val="Bản đồ tài liệu Char"/>
    <w:basedOn w:val="Phngmcinhcuaoanvn"/>
    <w:link w:val="Bantailiu"/>
    <w:uiPriority w:val="99"/>
    <w:semiHidden/>
    <w:rsid w:val="00645252"/>
    <w:rPr>
      <w:rFonts w:ascii="Segoe UI" w:hAnsi="Segoe UI" w:cs="Segoe UI"/>
      <w:szCs w:val="16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645252"/>
    <w:rPr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645252"/>
    <w:rPr>
      <w:szCs w:val="20"/>
    </w:rPr>
  </w:style>
  <w:style w:type="paragraph" w:styleId="PhongbiGitra">
    <w:name w:val="envelope return"/>
    <w:basedOn w:val="Binhthng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645252"/>
    <w:rPr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645252"/>
    <w:rPr>
      <w:szCs w:val="20"/>
    </w:rPr>
  </w:style>
  <w:style w:type="character" w:styleId="MaHTML">
    <w:name w:val="HTML Code"/>
    <w:basedOn w:val="Phngmcinhcuaoanvn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BanphimHTML">
    <w:name w:val="HTML Keyboard"/>
    <w:basedOn w:val="Phngmcinhcuaoanvn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645252"/>
    <w:rPr>
      <w:rFonts w:ascii="Consolas" w:hAnsi="Consolas"/>
      <w:szCs w:val="20"/>
    </w:rPr>
  </w:style>
  <w:style w:type="character" w:styleId="MaychHTML">
    <w:name w:val="HTML Typewriter"/>
    <w:basedOn w:val="Phngmcinhcuaoanvn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VnbanMacro">
    <w:name w:val="macro"/>
    <w:link w:val="VnbanMacro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semiHidden/>
    <w:rsid w:val="00645252"/>
    <w:rPr>
      <w:rFonts w:ascii="Consolas" w:hAnsi="Consolas"/>
      <w:szCs w:val="20"/>
    </w:rPr>
  </w:style>
  <w:style w:type="paragraph" w:styleId="VnbanThun">
    <w:name w:val="Plain Text"/>
    <w:basedOn w:val="Binhthng"/>
    <w:link w:val="VnbanThun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VnbanThunChar">
    <w:name w:val="Văn bản Thuần Char"/>
    <w:basedOn w:val="Phngmcinhcuaoanvn"/>
    <w:link w:val="VnbanThun"/>
    <w:uiPriority w:val="99"/>
    <w:semiHidden/>
    <w:rsid w:val="00645252"/>
    <w:rPr>
      <w:rFonts w:ascii="Consolas" w:hAnsi="Consolas"/>
      <w:szCs w:val="21"/>
    </w:rPr>
  </w:style>
  <w:style w:type="character" w:styleId="VnbanChdanhsn">
    <w:name w:val="Placeholder Text"/>
    <w:basedOn w:val="Phngmcinhcuaoanvn"/>
    <w:uiPriority w:val="99"/>
    <w:semiHidden/>
    <w:rsid w:val="00645252"/>
    <w:rPr>
      <w:color w:val="3B3838" w:themeColor="background2" w:themeShade="40"/>
    </w:rPr>
  </w:style>
  <w:style w:type="paragraph" w:styleId="utrang">
    <w:name w:val="header"/>
    <w:basedOn w:val="Binhthng"/>
    <w:link w:val="utrangChar"/>
    <w:uiPriority w:val="99"/>
    <w:semiHidden/>
    <w:unhideWhenUsed/>
    <w:rsid w:val="006D3D74"/>
  </w:style>
  <w:style w:type="character" w:customStyle="1" w:styleId="utrangChar">
    <w:name w:val="Đầu trang Char"/>
    <w:basedOn w:val="Phngmcinhcuaoanvn"/>
    <w:link w:val="utrang"/>
    <w:uiPriority w:val="99"/>
    <w:semiHidden/>
    <w:rsid w:val="006D3D74"/>
  </w:style>
  <w:style w:type="paragraph" w:styleId="Chntrang">
    <w:name w:val="footer"/>
    <w:basedOn w:val="Binhthng"/>
    <w:link w:val="ChntrangChar"/>
    <w:uiPriority w:val="99"/>
    <w:semiHidden/>
    <w:unhideWhenUsed/>
    <w:rsid w:val="006D3D74"/>
  </w:style>
  <w:style w:type="character" w:customStyle="1" w:styleId="ChntrangChar">
    <w:name w:val="Chân trang Char"/>
    <w:basedOn w:val="Phngmcinhcuaoanvn"/>
    <w:link w:val="Chntrang"/>
    <w:uiPriority w:val="99"/>
    <w:semiHidden/>
    <w:rsid w:val="006D3D74"/>
  </w:style>
  <w:style w:type="paragraph" w:styleId="Mucluc9">
    <w:name w:val="toc 9"/>
    <w:basedOn w:val="Binhthng"/>
    <w:next w:val="Binhthng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dmi\AppData\Local\Microsoft\Office\16.0\DTS\en-US%7bCAFF5446-C8FE-482B-876B-52BEB674858D%7d\%7b13BF6A85-03AD-44B3-9501-AC420799BAF8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FA45B995566641A8EAF41122AACBBD" ma:contentTypeVersion="1" ma:contentTypeDescription="Create a new document." ma:contentTypeScope="" ma:versionID="600d93cf57cce6e9026075d34f80b6aa">
  <xsd:schema xmlns:xsd="http://www.w3.org/2001/XMLSchema" xmlns:xs="http://www.w3.org/2001/XMLSchema" xmlns:p="http://schemas.microsoft.com/office/2006/metadata/properties" xmlns:ns3="55bf1b88-ee73-46b3-b3d3-2471e59795ee" targetNamespace="http://schemas.microsoft.com/office/2006/metadata/properties" ma:root="true" ma:fieldsID="386e1553901c369b89cf2613ef683451" ns3:_="">
    <xsd:import namespace="55bf1b88-ee73-46b3-b3d3-2471e59795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bf1b88-ee73-46b3-b3d3-2471e59795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81BDBC-6931-41B7-B1F7-DF6E396CD5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bf1b88-ee73-46b3-b3d3-2471e5979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AFCE80-1DFA-40C3-936A-B100EB98B3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{13BF6A85-03AD-44B3-9501-AC420799BAF8}TF2de6fc23-48e8-448b-960e-1bdc6e9248ab4ef8d1ac_win32-7424dd8ab5ea.dotx</Template>
  <TotalTime>1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Đỗ Hải Đăng 25020113</cp:lastModifiedBy>
  <cp:revision>2</cp:revision>
  <dcterms:created xsi:type="dcterms:W3CDTF">2026-03-07T16:38:00Z</dcterms:created>
  <dcterms:modified xsi:type="dcterms:W3CDTF">2026-03-07T16:38:00Z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0x010100ADFA45B995566641A8EAF41122AACBBD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